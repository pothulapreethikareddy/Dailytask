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735039" w14:textId="77777777" w:rsidR="00A203AA" w:rsidRDefault="00A203AA" w:rsidP="00477748">
      <w:pPr>
        <w:rPr>
          <w:b/>
          <w:bCs/>
          <w:sz w:val="28"/>
          <w:szCs w:val="28"/>
          <w:lang w:val="en-IN"/>
        </w:rPr>
      </w:pPr>
      <w:r w:rsidRPr="00E2142E">
        <w:rPr>
          <w:b/>
          <w:bCs/>
          <w:sz w:val="28"/>
          <w:szCs w:val="28"/>
          <w:highlight w:val="yellow"/>
          <w:lang w:val="en-IN"/>
        </w:rPr>
        <w:t>Executive summary:</w:t>
      </w:r>
    </w:p>
    <w:p w14:paraId="62B95290" w14:textId="548CCF90" w:rsidR="00477748" w:rsidRPr="00A203AA" w:rsidRDefault="00A203AA" w:rsidP="00E2142E">
      <w:pPr>
        <w:pStyle w:val="NoSpacing"/>
        <w:rPr>
          <w:lang w:val="en-IN"/>
        </w:rPr>
      </w:pPr>
      <w:r w:rsidRPr="00A203AA">
        <w:rPr>
          <w:lang w:val="en-IN"/>
        </w:rPr>
        <w:t>Application in Python</w:t>
      </w:r>
      <w:r>
        <w:rPr>
          <w:lang w:val="en-IN"/>
        </w:rPr>
        <w:t>, Identifier and types.</w:t>
      </w:r>
    </w:p>
    <w:p w14:paraId="1B212639" w14:textId="77777777" w:rsidR="00477748" w:rsidRDefault="00477748" w:rsidP="00477748">
      <w:pPr>
        <w:rPr>
          <w:b/>
          <w:bCs/>
          <w:lang w:val="en-IN"/>
        </w:rPr>
      </w:pPr>
    </w:p>
    <w:p w14:paraId="06F31352" w14:textId="16D11689" w:rsidR="00477748" w:rsidRPr="00477748" w:rsidRDefault="00477748" w:rsidP="00477748">
      <w:pPr>
        <w:rPr>
          <w:b/>
          <w:bCs/>
          <w:lang w:val="en-IN"/>
        </w:rPr>
      </w:pPr>
      <w:r w:rsidRPr="00477748">
        <w:rPr>
          <w:b/>
          <w:bCs/>
          <w:highlight w:val="yellow"/>
          <w:lang w:val="en-IN"/>
        </w:rPr>
        <w:t xml:space="preserve">Applications </w:t>
      </w:r>
      <w:r w:rsidR="00347631">
        <w:rPr>
          <w:b/>
          <w:bCs/>
          <w:highlight w:val="yellow"/>
          <w:lang w:val="en-IN"/>
        </w:rPr>
        <w:t>in</w:t>
      </w:r>
      <w:r w:rsidRPr="00477748">
        <w:rPr>
          <w:b/>
          <w:bCs/>
          <w:highlight w:val="yellow"/>
          <w:lang w:val="en-IN"/>
        </w:rPr>
        <w:t xml:space="preserve"> Python</w:t>
      </w:r>
      <w:r w:rsidR="00A203AA" w:rsidRPr="00A203AA">
        <w:rPr>
          <w:b/>
          <w:bCs/>
          <w:highlight w:val="yellow"/>
          <w:lang w:val="en-IN"/>
        </w:rPr>
        <w:t>:</w:t>
      </w:r>
    </w:p>
    <w:p w14:paraId="2ABB0313" w14:textId="77777777" w:rsidR="00A203AA" w:rsidRDefault="00477748" w:rsidP="00A203AA">
      <w:pPr>
        <w:pStyle w:val="ListParagraph"/>
        <w:numPr>
          <w:ilvl w:val="0"/>
          <w:numId w:val="24"/>
        </w:numPr>
        <w:rPr>
          <w:lang w:val="en-IN"/>
        </w:rPr>
      </w:pPr>
      <w:r w:rsidRPr="00A203AA">
        <w:rPr>
          <w:lang w:val="en-IN"/>
        </w:rPr>
        <w:t xml:space="preserve">Python being so popular and so technologically advanced has multiple use cases and has real-life applications. </w:t>
      </w:r>
    </w:p>
    <w:p w14:paraId="3638DA60" w14:textId="4DD2CACD" w:rsidR="00477748" w:rsidRDefault="00477748" w:rsidP="00A203AA">
      <w:pPr>
        <w:pStyle w:val="ListParagraph"/>
        <w:numPr>
          <w:ilvl w:val="0"/>
          <w:numId w:val="24"/>
        </w:numPr>
        <w:rPr>
          <w:lang w:val="en-IN"/>
        </w:rPr>
      </w:pPr>
      <w:r w:rsidRPr="00A203AA">
        <w:rPr>
          <w:lang w:val="en-IN"/>
        </w:rPr>
        <w:t xml:space="preserve">Some of the most common Python applications </w:t>
      </w:r>
      <w:r w:rsidR="00A203AA" w:rsidRPr="00A203AA">
        <w:rPr>
          <w:lang w:val="en-IN"/>
        </w:rPr>
        <w:t>here they are:</w:t>
      </w:r>
    </w:p>
    <w:p w14:paraId="1CDCEC26" w14:textId="77777777" w:rsidR="00A203AA" w:rsidRPr="00A203AA" w:rsidRDefault="00A203AA" w:rsidP="00A203AA">
      <w:pPr>
        <w:pStyle w:val="ListParagraph"/>
        <w:rPr>
          <w:lang w:val="en-IN"/>
        </w:rPr>
      </w:pPr>
    </w:p>
    <w:p w14:paraId="3E1E6772" w14:textId="53C66A4F" w:rsidR="00477748" w:rsidRPr="00477748" w:rsidRDefault="00477748" w:rsidP="00477748">
      <w:pPr>
        <w:rPr>
          <w:b/>
          <w:bCs/>
          <w:lang w:val="en-IN"/>
        </w:rPr>
      </w:pPr>
      <w:r w:rsidRPr="00477748">
        <w:rPr>
          <w:b/>
          <w:bCs/>
          <w:sz w:val="28"/>
          <w:szCs w:val="28"/>
          <w:highlight w:val="yellow"/>
          <w:lang w:val="en-IN"/>
        </w:rPr>
        <w:t xml:space="preserve">1. Web </w:t>
      </w:r>
      <w:r w:rsidR="00E2142E" w:rsidRPr="00E2142E">
        <w:rPr>
          <w:b/>
          <w:bCs/>
          <w:sz w:val="28"/>
          <w:szCs w:val="28"/>
          <w:highlight w:val="yellow"/>
          <w:lang w:val="en-IN"/>
        </w:rPr>
        <w:t>Application</w:t>
      </w:r>
    </w:p>
    <w:p w14:paraId="7933DDAD" w14:textId="77777777" w:rsidR="00A203AA" w:rsidRDefault="00A203AA" w:rsidP="00A203AA">
      <w:pPr>
        <w:pStyle w:val="ListParagraph"/>
        <w:numPr>
          <w:ilvl w:val="0"/>
          <w:numId w:val="29"/>
        </w:numPr>
        <w:rPr>
          <w:lang w:val="en-IN"/>
        </w:rPr>
      </w:pPr>
      <w:r w:rsidRPr="00A203AA">
        <w:rPr>
          <w:lang w:val="en-IN"/>
        </w:rPr>
        <w:t xml:space="preserve">It is one of the most astonishing applications of Python. </w:t>
      </w:r>
    </w:p>
    <w:p w14:paraId="1D107058" w14:textId="5FDC1CB2" w:rsidR="00A203AA" w:rsidRDefault="00A203AA" w:rsidP="00A203AA">
      <w:pPr>
        <w:pStyle w:val="ListParagraph"/>
        <w:numPr>
          <w:ilvl w:val="0"/>
          <w:numId w:val="29"/>
        </w:numPr>
        <w:rPr>
          <w:lang w:val="en-IN"/>
        </w:rPr>
      </w:pPr>
      <w:r w:rsidRPr="00A203AA">
        <w:rPr>
          <w:lang w:val="en-IN"/>
        </w:rPr>
        <w:t xml:space="preserve">Python comes up with a wide range of frameworks like </w:t>
      </w:r>
      <w:r w:rsidRPr="00E2142E">
        <w:rPr>
          <w:color w:val="FF0000"/>
          <w:lang w:val="en-IN"/>
        </w:rPr>
        <w:t>Django,</w:t>
      </w:r>
      <w:r w:rsidR="00347631">
        <w:rPr>
          <w:color w:val="FF0000"/>
          <w:lang w:val="en-IN"/>
        </w:rPr>
        <w:t xml:space="preserve"> </w:t>
      </w:r>
      <w:r w:rsidR="00347631" w:rsidRPr="00347631">
        <w:rPr>
          <w:color w:val="000000" w:themeColor="text1"/>
          <w:lang w:val="en-IN"/>
        </w:rPr>
        <w:t>micro-framework</w:t>
      </w:r>
      <w:r w:rsidR="00347631">
        <w:rPr>
          <w:color w:val="FF0000"/>
          <w:lang w:val="en-IN"/>
        </w:rPr>
        <w:t xml:space="preserve"> </w:t>
      </w:r>
      <w:proofErr w:type="gramStart"/>
      <w:r w:rsidR="00347631" w:rsidRPr="00347631">
        <w:rPr>
          <w:color w:val="000000" w:themeColor="text1"/>
          <w:lang w:val="en-IN"/>
        </w:rPr>
        <w:t>are</w:t>
      </w:r>
      <w:proofErr w:type="gramEnd"/>
      <w:r w:rsidRPr="00347631">
        <w:rPr>
          <w:color w:val="000000" w:themeColor="text1"/>
          <w:lang w:val="en-IN"/>
        </w:rPr>
        <w:t xml:space="preserve"> </w:t>
      </w:r>
      <w:r w:rsidRPr="00E2142E">
        <w:rPr>
          <w:color w:val="FF0000"/>
          <w:lang w:val="en-IN"/>
        </w:rPr>
        <w:t xml:space="preserve">Flask, Bottle. </w:t>
      </w:r>
    </w:p>
    <w:p w14:paraId="61EF2A19" w14:textId="77777777" w:rsidR="00A203AA" w:rsidRDefault="00A203AA" w:rsidP="00A203AA">
      <w:pPr>
        <w:pStyle w:val="ListParagraph"/>
        <w:numPr>
          <w:ilvl w:val="0"/>
          <w:numId w:val="29"/>
        </w:numPr>
        <w:rPr>
          <w:lang w:val="en-IN"/>
        </w:rPr>
      </w:pPr>
      <w:r w:rsidRPr="00A203AA">
        <w:rPr>
          <w:lang w:val="en-IN"/>
        </w:rPr>
        <w:t xml:space="preserve">Python has inbuilt libraries and tools which make the web development process completely effortless. </w:t>
      </w:r>
    </w:p>
    <w:p w14:paraId="785C2884" w14:textId="7DFD1EDA" w:rsidR="00A203AA" w:rsidRPr="00576282" w:rsidRDefault="00A203AA" w:rsidP="00576282">
      <w:pPr>
        <w:pStyle w:val="ListParagraph"/>
        <w:rPr>
          <w:lang w:val="en-IN"/>
        </w:rPr>
      </w:pPr>
    </w:p>
    <w:p w14:paraId="5BEDEA6E" w14:textId="1F717132" w:rsidR="00477748" w:rsidRPr="00477748" w:rsidRDefault="00477748" w:rsidP="00477748">
      <w:pPr>
        <w:rPr>
          <w:b/>
          <w:bCs/>
          <w:sz w:val="28"/>
          <w:szCs w:val="28"/>
          <w:lang w:val="en-IN"/>
        </w:rPr>
      </w:pPr>
      <w:r w:rsidRPr="00477748">
        <w:rPr>
          <w:b/>
          <w:bCs/>
          <w:sz w:val="28"/>
          <w:szCs w:val="28"/>
          <w:highlight w:val="yellow"/>
          <w:lang w:val="en-IN"/>
        </w:rPr>
        <w:t>2. Data Science</w:t>
      </w:r>
      <w:r w:rsidR="00576282" w:rsidRPr="00576282">
        <w:rPr>
          <w:b/>
          <w:bCs/>
          <w:sz w:val="28"/>
          <w:szCs w:val="28"/>
          <w:highlight w:val="yellow"/>
          <w:lang w:val="en-IN"/>
        </w:rPr>
        <w:t xml:space="preserve"> with AI</w:t>
      </w:r>
    </w:p>
    <w:p w14:paraId="3114A1AE" w14:textId="77777777" w:rsidR="00576282" w:rsidRDefault="00477748" w:rsidP="00576282">
      <w:pPr>
        <w:pStyle w:val="ListParagraph"/>
        <w:numPr>
          <w:ilvl w:val="0"/>
          <w:numId w:val="30"/>
        </w:numPr>
        <w:rPr>
          <w:lang w:val="en-IN"/>
        </w:rPr>
      </w:pPr>
      <w:r w:rsidRPr="00576282">
        <w:rPr>
          <w:lang w:val="en-IN"/>
        </w:rPr>
        <w:t>Data scientists can </w:t>
      </w:r>
      <w:r w:rsidRPr="00347631">
        <w:rPr>
          <w:b/>
          <w:bCs/>
          <w:color w:val="000000" w:themeColor="text1"/>
          <w:lang w:val="en-IN"/>
        </w:rPr>
        <w:t>build powerful AI models</w:t>
      </w:r>
      <w:r w:rsidRPr="00347631">
        <w:rPr>
          <w:color w:val="000000" w:themeColor="text1"/>
          <w:lang w:val="en-IN"/>
        </w:rPr>
        <w:t> </w:t>
      </w:r>
      <w:r w:rsidRPr="00576282">
        <w:rPr>
          <w:lang w:val="en-IN"/>
        </w:rPr>
        <w:t xml:space="preserve">using Python snippets. </w:t>
      </w:r>
    </w:p>
    <w:p w14:paraId="22A9C3CF" w14:textId="77777777" w:rsidR="00576282" w:rsidRDefault="00477748" w:rsidP="00576282">
      <w:pPr>
        <w:pStyle w:val="ListParagraph"/>
        <w:numPr>
          <w:ilvl w:val="0"/>
          <w:numId w:val="30"/>
        </w:numPr>
        <w:rPr>
          <w:lang w:val="en-IN"/>
        </w:rPr>
      </w:pPr>
      <w:r w:rsidRPr="00576282">
        <w:rPr>
          <w:lang w:val="en-IN"/>
        </w:rPr>
        <w:t>Due to its easily understandable feature, it allows developers to write complex algorithms.</w:t>
      </w:r>
    </w:p>
    <w:p w14:paraId="063CA559" w14:textId="77777777" w:rsidR="00576282" w:rsidRDefault="00477748" w:rsidP="00576282">
      <w:pPr>
        <w:pStyle w:val="ListParagraph"/>
        <w:numPr>
          <w:ilvl w:val="0"/>
          <w:numId w:val="30"/>
        </w:numPr>
        <w:rPr>
          <w:lang w:val="en-IN"/>
        </w:rPr>
      </w:pPr>
      <w:r w:rsidRPr="00576282">
        <w:rPr>
          <w:lang w:val="en-IN"/>
        </w:rPr>
        <w:t> Data Science is used to create models and neural networks</w:t>
      </w:r>
      <w:r w:rsidR="00576282">
        <w:rPr>
          <w:lang w:val="en-IN"/>
        </w:rPr>
        <w:t>.</w:t>
      </w:r>
    </w:p>
    <w:p w14:paraId="25816780" w14:textId="77777777" w:rsidR="00576282" w:rsidRPr="00576282" w:rsidRDefault="00477748" w:rsidP="00F004F0">
      <w:pPr>
        <w:pStyle w:val="ListParagraph"/>
        <w:numPr>
          <w:ilvl w:val="0"/>
          <w:numId w:val="30"/>
        </w:numPr>
        <w:rPr>
          <w:b/>
          <w:bCs/>
          <w:lang w:val="en-IN"/>
        </w:rPr>
      </w:pPr>
      <w:r w:rsidRPr="00576282">
        <w:rPr>
          <w:lang w:val="en-IN"/>
        </w:rPr>
        <w:t xml:space="preserve">It is used to extract patterns from past data and help organizations take their decisions. </w:t>
      </w:r>
    </w:p>
    <w:p w14:paraId="3BB43535" w14:textId="0B6A15FD" w:rsidR="00576282" w:rsidRPr="00576282" w:rsidRDefault="00576282" w:rsidP="00F004F0">
      <w:pPr>
        <w:pStyle w:val="ListParagraph"/>
        <w:numPr>
          <w:ilvl w:val="0"/>
          <w:numId w:val="30"/>
        </w:numPr>
        <w:rPr>
          <w:b/>
          <w:bCs/>
          <w:lang w:val="en-IN"/>
        </w:rPr>
      </w:pPr>
      <w:r w:rsidRPr="00477748">
        <w:rPr>
          <w:lang w:val="en-IN"/>
        </w:rPr>
        <w:t xml:space="preserve">Using libraries like </w:t>
      </w:r>
      <w:r w:rsidRPr="00477748">
        <w:rPr>
          <w:color w:val="FF0000"/>
          <w:lang w:val="en-IN"/>
        </w:rPr>
        <w:t>Pandas, and TensorFlow</w:t>
      </w:r>
    </w:p>
    <w:p w14:paraId="1C882D25" w14:textId="77777777" w:rsidR="00576282" w:rsidRDefault="00576282" w:rsidP="00576282">
      <w:pPr>
        <w:rPr>
          <w:b/>
          <w:bCs/>
          <w:lang w:val="en-IN"/>
        </w:rPr>
      </w:pPr>
    </w:p>
    <w:p w14:paraId="2C6AE08C" w14:textId="713C5D48" w:rsidR="00477748" w:rsidRPr="00477748" w:rsidRDefault="00576282" w:rsidP="00477748">
      <w:pPr>
        <w:rPr>
          <w:b/>
          <w:bCs/>
          <w:sz w:val="28"/>
          <w:szCs w:val="28"/>
          <w:lang w:val="en-IN"/>
        </w:rPr>
      </w:pPr>
      <w:r w:rsidRPr="00576282">
        <w:rPr>
          <w:b/>
          <w:bCs/>
          <w:sz w:val="28"/>
          <w:szCs w:val="28"/>
          <w:highlight w:val="yellow"/>
          <w:lang w:val="en-IN"/>
        </w:rPr>
        <w:t>3</w:t>
      </w:r>
      <w:r w:rsidR="00477748" w:rsidRPr="00477748">
        <w:rPr>
          <w:b/>
          <w:bCs/>
          <w:sz w:val="28"/>
          <w:szCs w:val="28"/>
          <w:highlight w:val="yellow"/>
          <w:lang w:val="en-IN"/>
        </w:rPr>
        <w:t>. Game Development</w:t>
      </w:r>
    </w:p>
    <w:p w14:paraId="055FBBD5" w14:textId="77777777" w:rsidR="00576282" w:rsidRDefault="00477748" w:rsidP="00576282">
      <w:pPr>
        <w:pStyle w:val="ListParagraph"/>
        <w:numPr>
          <w:ilvl w:val="0"/>
          <w:numId w:val="31"/>
        </w:numPr>
        <w:rPr>
          <w:lang w:val="en-IN"/>
        </w:rPr>
      </w:pPr>
      <w:r w:rsidRPr="00576282">
        <w:rPr>
          <w:lang w:val="en-IN"/>
        </w:rPr>
        <w:t>Python can also be used by developers to</w:t>
      </w:r>
      <w:r w:rsidRPr="00576282">
        <w:rPr>
          <w:b/>
          <w:bCs/>
          <w:lang w:val="en-IN"/>
        </w:rPr>
        <w:t> build games </w:t>
      </w:r>
      <w:r w:rsidRPr="00576282">
        <w:rPr>
          <w:lang w:val="en-IN"/>
        </w:rPr>
        <w:t xml:space="preserve">using Pygame to develop 2D and 3D games. </w:t>
      </w:r>
    </w:p>
    <w:p w14:paraId="015B1B67" w14:textId="77777777" w:rsidR="00576282" w:rsidRDefault="00477748" w:rsidP="00576282">
      <w:pPr>
        <w:pStyle w:val="ListParagraph"/>
        <w:numPr>
          <w:ilvl w:val="0"/>
          <w:numId w:val="31"/>
        </w:numPr>
        <w:rPr>
          <w:lang w:val="en-IN"/>
        </w:rPr>
      </w:pPr>
      <w:r w:rsidRPr="00576282">
        <w:rPr>
          <w:lang w:val="en-IN"/>
        </w:rPr>
        <w:t>Some of the popular games built using Python are Pirates of the Caribbean, Battlefield 2, etc. </w:t>
      </w:r>
    </w:p>
    <w:p w14:paraId="2F7360B3" w14:textId="6F898F1A" w:rsidR="00477748" w:rsidRDefault="00477748" w:rsidP="006F78B9">
      <w:pPr>
        <w:pStyle w:val="ListParagraph"/>
        <w:numPr>
          <w:ilvl w:val="0"/>
          <w:numId w:val="31"/>
        </w:numPr>
        <w:rPr>
          <w:lang w:val="en-IN"/>
        </w:rPr>
      </w:pPr>
      <w:r w:rsidRPr="00576282">
        <w:rPr>
          <w:lang w:val="en-IN"/>
        </w:rPr>
        <w:t>Python has a library named </w:t>
      </w:r>
      <w:r w:rsidRPr="00E2142E">
        <w:rPr>
          <w:b/>
          <w:bCs/>
          <w:i/>
          <w:iCs/>
          <w:color w:val="FF0000"/>
          <w:lang w:val="en-IN"/>
        </w:rPr>
        <w:t>Pygame</w:t>
      </w:r>
      <w:r w:rsidR="00194D0A" w:rsidRPr="00E2142E">
        <w:rPr>
          <w:color w:val="FF0000"/>
          <w:lang w:val="en-IN"/>
        </w:rPr>
        <w:t>.</w:t>
      </w:r>
    </w:p>
    <w:p w14:paraId="41B64E43" w14:textId="77777777" w:rsidR="00194D0A" w:rsidRDefault="00194D0A" w:rsidP="00194D0A">
      <w:pPr>
        <w:rPr>
          <w:lang w:val="en-IN"/>
        </w:rPr>
      </w:pPr>
    </w:p>
    <w:p w14:paraId="3E2C1F32" w14:textId="0C5A7002" w:rsidR="00194D0A" w:rsidRPr="00194D0A" w:rsidRDefault="00194D0A" w:rsidP="00194D0A">
      <w:pPr>
        <w:rPr>
          <w:b/>
          <w:bCs/>
          <w:sz w:val="28"/>
          <w:szCs w:val="28"/>
          <w:lang w:val="en-IN"/>
        </w:rPr>
      </w:pPr>
      <w:r>
        <w:rPr>
          <w:b/>
          <w:bCs/>
          <w:sz w:val="28"/>
          <w:szCs w:val="28"/>
          <w:highlight w:val="yellow"/>
          <w:lang w:val="en-IN"/>
        </w:rPr>
        <w:t>4</w:t>
      </w:r>
      <w:r w:rsidRPr="00194D0A">
        <w:rPr>
          <w:b/>
          <w:bCs/>
          <w:sz w:val="28"/>
          <w:szCs w:val="28"/>
          <w:highlight w:val="yellow"/>
          <w:lang w:val="en-IN"/>
        </w:rPr>
        <w:t>. Desktop GUI</w:t>
      </w:r>
    </w:p>
    <w:p w14:paraId="43084699" w14:textId="77777777" w:rsidR="00194D0A" w:rsidRDefault="00194D0A" w:rsidP="00194D0A">
      <w:pPr>
        <w:pStyle w:val="ListParagraph"/>
        <w:numPr>
          <w:ilvl w:val="0"/>
          <w:numId w:val="32"/>
        </w:numPr>
        <w:rPr>
          <w:lang w:val="en-IN"/>
        </w:rPr>
      </w:pPr>
      <w:r w:rsidRPr="00194D0A">
        <w:rPr>
          <w:lang w:val="en-IN"/>
        </w:rPr>
        <w:t xml:space="preserve">Python is an interactive programming language that helps developers to create GUIs easily and efficiently. </w:t>
      </w:r>
    </w:p>
    <w:p w14:paraId="3E297E07" w14:textId="77777777" w:rsidR="00194D0A" w:rsidRDefault="00194D0A" w:rsidP="00194D0A">
      <w:pPr>
        <w:pStyle w:val="ListParagraph"/>
        <w:numPr>
          <w:ilvl w:val="0"/>
          <w:numId w:val="32"/>
        </w:numPr>
        <w:rPr>
          <w:lang w:val="en-IN"/>
        </w:rPr>
      </w:pPr>
      <w:r w:rsidRPr="00194D0A">
        <w:rPr>
          <w:lang w:val="en-IN"/>
        </w:rPr>
        <w:t xml:space="preserve">It has a huge list of inbuilt tools for Python usage are </w:t>
      </w:r>
      <w:r w:rsidRPr="00E2142E">
        <w:rPr>
          <w:color w:val="FF0000"/>
          <w:lang w:val="en-IN"/>
        </w:rPr>
        <w:t>PyQT, kivy, wxWidgets,</w:t>
      </w:r>
      <w:r w:rsidRPr="00194D0A">
        <w:rPr>
          <w:lang w:val="en-IN"/>
        </w:rPr>
        <w:t xml:space="preserve"> and many other libraries like them to build a fully functional GUI in an extremely secure and efficient manner. </w:t>
      </w:r>
    </w:p>
    <w:p w14:paraId="0228A840" w14:textId="77777777" w:rsidR="00194D0A" w:rsidRDefault="00194D0A" w:rsidP="00194D0A">
      <w:pPr>
        <w:rPr>
          <w:lang w:val="en-IN"/>
        </w:rPr>
      </w:pPr>
    </w:p>
    <w:p w14:paraId="26440FC8" w14:textId="2905DE8D" w:rsidR="00194D0A" w:rsidRPr="00194D0A" w:rsidRDefault="00194D0A" w:rsidP="00194D0A">
      <w:pPr>
        <w:rPr>
          <w:b/>
          <w:bCs/>
          <w:sz w:val="28"/>
          <w:szCs w:val="28"/>
          <w:lang w:val="en-IN"/>
        </w:rPr>
      </w:pPr>
      <w:r w:rsidRPr="00194D0A">
        <w:rPr>
          <w:b/>
          <w:bCs/>
          <w:sz w:val="28"/>
          <w:szCs w:val="28"/>
          <w:highlight w:val="yellow"/>
          <w:lang w:val="en-IN"/>
        </w:rPr>
        <w:t>5.</w:t>
      </w:r>
      <w:r>
        <w:rPr>
          <w:b/>
          <w:bCs/>
          <w:sz w:val="28"/>
          <w:szCs w:val="28"/>
          <w:highlight w:val="yellow"/>
          <w:lang w:val="en-IN"/>
        </w:rPr>
        <w:t>N</w:t>
      </w:r>
      <w:r w:rsidRPr="00194D0A">
        <w:rPr>
          <w:b/>
          <w:bCs/>
          <w:sz w:val="28"/>
          <w:szCs w:val="28"/>
          <w:highlight w:val="yellow"/>
          <w:lang w:val="en-IN"/>
        </w:rPr>
        <w:t xml:space="preserve">etwork </w:t>
      </w:r>
      <w:r>
        <w:rPr>
          <w:b/>
          <w:bCs/>
          <w:sz w:val="28"/>
          <w:szCs w:val="28"/>
          <w:highlight w:val="yellow"/>
          <w:lang w:val="en-IN"/>
        </w:rPr>
        <w:t>A</w:t>
      </w:r>
      <w:r w:rsidRPr="00194D0A">
        <w:rPr>
          <w:b/>
          <w:bCs/>
          <w:sz w:val="28"/>
          <w:szCs w:val="28"/>
          <w:highlight w:val="yellow"/>
          <w:lang w:val="en-IN"/>
        </w:rPr>
        <w:t>pplication</w:t>
      </w:r>
    </w:p>
    <w:p w14:paraId="00211268" w14:textId="576ED922" w:rsidR="00194D0A" w:rsidRDefault="00194D0A" w:rsidP="00194D0A">
      <w:pPr>
        <w:pStyle w:val="ListParagraph"/>
        <w:numPr>
          <w:ilvl w:val="0"/>
          <w:numId w:val="34"/>
        </w:numPr>
        <w:rPr>
          <w:lang w:val="en-IN"/>
        </w:rPr>
      </w:pPr>
      <w:r w:rsidRPr="00194D0A">
        <w:rPr>
          <w:lang w:val="en-IN"/>
        </w:rPr>
        <w:t>The two most commonly used libraries for networking in Python are:</w:t>
      </w:r>
    </w:p>
    <w:p w14:paraId="48BC4FFD" w14:textId="3F2B6849" w:rsidR="00194D0A" w:rsidRDefault="00194D0A" w:rsidP="00194D0A">
      <w:pPr>
        <w:pStyle w:val="ListParagraph"/>
        <w:numPr>
          <w:ilvl w:val="0"/>
          <w:numId w:val="34"/>
        </w:numPr>
        <w:rPr>
          <w:lang w:val="en-IN"/>
        </w:rPr>
      </w:pPr>
      <w:r w:rsidRPr="00E2142E">
        <w:rPr>
          <w:color w:val="FF0000"/>
          <w:sz w:val="24"/>
          <w:szCs w:val="24"/>
          <w:lang w:val="en-IN"/>
        </w:rPr>
        <w:t>Socket</w:t>
      </w:r>
      <w:r w:rsidRPr="00194D0A">
        <w:rPr>
          <w:lang w:val="en-IN"/>
        </w:rPr>
        <w:t>: A low-level library that provides the basic functions for creating network applications.</w:t>
      </w:r>
    </w:p>
    <w:p w14:paraId="7B558AFA" w14:textId="34A0C73D" w:rsidR="00194D0A" w:rsidRDefault="00194D0A" w:rsidP="00194D0A">
      <w:pPr>
        <w:pStyle w:val="ListParagraph"/>
        <w:numPr>
          <w:ilvl w:val="0"/>
          <w:numId w:val="34"/>
        </w:numPr>
        <w:rPr>
          <w:lang w:val="en-IN"/>
        </w:rPr>
      </w:pPr>
      <w:r w:rsidRPr="00E2142E">
        <w:rPr>
          <w:color w:val="FF0000"/>
          <w:sz w:val="24"/>
          <w:szCs w:val="24"/>
          <w:lang w:val="en-IN"/>
        </w:rPr>
        <w:t>Asyncio</w:t>
      </w:r>
      <w:r w:rsidRPr="00194D0A">
        <w:rPr>
          <w:lang w:val="en-IN"/>
        </w:rPr>
        <w:t>: A high-level library that offers asynchronous I/O, concurrency, and networking support.</w:t>
      </w:r>
    </w:p>
    <w:p w14:paraId="613C7FD2" w14:textId="77777777" w:rsidR="00E2142E" w:rsidRDefault="00E2142E" w:rsidP="00E2142E">
      <w:pPr>
        <w:rPr>
          <w:lang w:val="en-IN"/>
        </w:rPr>
      </w:pPr>
    </w:p>
    <w:p w14:paraId="4C55C8BA" w14:textId="51EE8088" w:rsidR="00E2142E" w:rsidRPr="00E2142E" w:rsidRDefault="00E2142E" w:rsidP="00E2142E">
      <w:pPr>
        <w:rPr>
          <w:b/>
          <w:bCs/>
          <w:sz w:val="28"/>
          <w:szCs w:val="28"/>
          <w:lang w:val="en-IN"/>
        </w:rPr>
      </w:pPr>
      <w:r w:rsidRPr="00743AC0">
        <w:rPr>
          <w:b/>
          <w:bCs/>
          <w:sz w:val="28"/>
          <w:szCs w:val="28"/>
          <w:highlight w:val="darkCyan"/>
          <w:lang w:val="en-IN"/>
        </w:rPr>
        <w:t>IDENTIFIE</w:t>
      </w:r>
      <w:r w:rsidR="00743AC0" w:rsidRPr="00743AC0">
        <w:rPr>
          <w:b/>
          <w:bCs/>
          <w:sz w:val="28"/>
          <w:szCs w:val="28"/>
          <w:highlight w:val="darkCyan"/>
          <w:lang w:val="en-IN"/>
        </w:rPr>
        <w:t>RS</w:t>
      </w:r>
      <w:r>
        <w:rPr>
          <w:b/>
          <w:bCs/>
          <w:sz w:val="28"/>
          <w:szCs w:val="28"/>
          <w:lang w:val="en-IN"/>
        </w:rPr>
        <w:t>:</w:t>
      </w:r>
      <w:r w:rsidRPr="00E2142E">
        <w:rPr>
          <w:b/>
          <w:bCs/>
          <w:sz w:val="28"/>
          <w:szCs w:val="28"/>
          <w:lang w:val="en-IN"/>
        </w:rPr>
        <w:t xml:space="preserve"> </w:t>
      </w:r>
    </w:p>
    <w:p w14:paraId="3DB58F2A" w14:textId="0B6A2561" w:rsidR="00194D0A" w:rsidRPr="00E2142E" w:rsidRDefault="00194D0A" w:rsidP="00194D0A">
      <w:pPr>
        <w:rPr>
          <w:b/>
          <w:bCs/>
          <w:sz w:val="28"/>
          <w:szCs w:val="28"/>
          <w:lang w:val="en-IN"/>
        </w:rPr>
      </w:pPr>
      <w:r w:rsidRPr="00194D0A">
        <w:rPr>
          <w:lang w:val="en-IN"/>
        </w:rPr>
        <w:t> </w:t>
      </w:r>
    </w:p>
    <w:p w14:paraId="59AEC9D2" w14:textId="6C1CA2A1" w:rsidR="00743AC0" w:rsidRDefault="00E2142E">
      <w:pPr>
        <w:rPr>
          <w:color w:val="000000" w:themeColor="text1"/>
          <w:sz w:val="24"/>
          <w:szCs w:val="24"/>
        </w:rPr>
      </w:pPr>
      <w:r w:rsidRPr="008068FD">
        <w:rPr>
          <w:color w:val="5B9BD5" w:themeColor="accent1"/>
          <w:sz w:val="24"/>
          <w:szCs w:val="24"/>
        </w:rPr>
        <w:t>What is identifier:</w:t>
      </w:r>
      <w:r w:rsidR="00743AC0" w:rsidRPr="008068FD">
        <w:rPr>
          <w:color w:val="5B9BD5" w:themeColor="accent1"/>
          <w:sz w:val="24"/>
          <w:szCs w:val="24"/>
        </w:rPr>
        <w:t xml:space="preserve"> </w:t>
      </w:r>
      <w:r w:rsidR="00743AC0" w:rsidRPr="00743AC0">
        <w:rPr>
          <w:color w:val="002060"/>
          <w:sz w:val="24"/>
          <w:szCs w:val="24"/>
        </w:rPr>
        <w:t>I</w:t>
      </w:r>
      <w:r w:rsidR="00743AC0" w:rsidRPr="00743AC0">
        <w:rPr>
          <w:color w:val="000000" w:themeColor="text1"/>
          <w:sz w:val="24"/>
          <w:szCs w:val="24"/>
        </w:rPr>
        <w:t>n Python</w:t>
      </w:r>
      <w:r w:rsidR="00743AC0">
        <w:rPr>
          <w:color w:val="000000" w:themeColor="text1"/>
          <w:sz w:val="24"/>
          <w:szCs w:val="24"/>
        </w:rPr>
        <w:t>,</w:t>
      </w:r>
      <w:r w:rsidR="00743AC0" w:rsidRPr="00743AC0">
        <w:rPr>
          <w:color w:val="000000" w:themeColor="text1"/>
          <w:sz w:val="24"/>
          <w:szCs w:val="24"/>
        </w:rPr>
        <w:t xml:space="preserve"> an identifier is a name give</w:t>
      </w:r>
      <w:r w:rsidR="00743AC0">
        <w:rPr>
          <w:color w:val="000000" w:themeColor="text1"/>
          <w:sz w:val="24"/>
          <w:szCs w:val="24"/>
        </w:rPr>
        <w:t>n to identify a variable, function, class, module, or other object.</w:t>
      </w:r>
    </w:p>
    <w:p w14:paraId="3B063FAF" w14:textId="77777777" w:rsidR="00743AC0" w:rsidRDefault="00743AC0">
      <w:pPr>
        <w:rPr>
          <w:color w:val="000000" w:themeColor="text1"/>
          <w:sz w:val="24"/>
          <w:szCs w:val="24"/>
        </w:rPr>
      </w:pPr>
    </w:p>
    <w:p w14:paraId="3C00C15E" w14:textId="15B03BF2" w:rsidR="00743AC0" w:rsidRPr="008068FD" w:rsidRDefault="00743AC0">
      <w:pPr>
        <w:rPr>
          <w:color w:val="5B9BD5" w:themeColor="accent1"/>
          <w:sz w:val="24"/>
          <w:szCs w:val="24"/>
        </w:rPr>
      </w:pPr>
      <w:r w:rsidRPr="008068FD">
        <w:rPr>
          <w:color w:val="5B9BD5" w:themeColor="accent1"/>
          <w:sz w:val="24"/>
          <w:szCs w:val="24"/>
        </w:rPr>
        <w:lastRenderedPageBreak/>
        <w:t>Some Rules for naming identifiers:</w:t>
      </w:r>
    </w:p>
    <w:p w14:paraId="3B950C3C" w14:textId="4EEB2D31" w:rsidR="008068FD" w:rsidRDefault="00743AC0" w:rsidP="008068FD">
      <w:pPr>
        <w:pStyle w:val="ListParagraph"/>
        <w:numPr>
          <w:ilvl w:val="0"/>
          <w:numId w:val="35"/>
        </w:numPr>
        <w:rPr>
          <w:color w:val="000000" w:themeColor="text1"/>
          <w:sz w:val="24"/>
          <w:szCs w:val="24"/>
        </w:rPr>
      </w:pPr>
      <w:r w:rsidRPr="008068FD">
        <w:rPr>
          <w:color w:val="000000" w:themeColor="text1"/>
          <w:sz w:val="24"/>
          <w:szCs w:val="24"/>
        </w:rPr>
        <w:t xml:space="preserve">Can contain letters from (A-Z, a-z), digits from (0-9) and </w:t>
      </w:r>
      <w:proofErr w:type="gramStart"/>
      <w:r w:rsidRPr="008068FD">
        <w:rPr>
          <w:color w:val="000000" w:themeColor="text1"/>
          <w:sz w:val="24"/>
          <w:szCs w:val="24"/>
        </w:rPr>
        <w:t>underscore(</w:t>
      </w:r>
      <w:proofErr w:type="gramEnd"/>
      <w:r w:rsidRPr="008068FD">
        <w:rPr>
          <w:color w:val="000000" w:themeColor="text1"/>
          <w:sz w:val="24"/>
          <w:szCs w:val="24"/>
        </w:rPr>
        <w:t>_).</w:t>
      </w:r>
    </w:p>
    <w:p w14:paraId="72641673" w14:textId="54581638" w:rsidR="00743AC0" w:rsidRDefault="00743AC0" w:rsidP="008068FD">
      <w:pPr>
        <w:pStyle w:val="ListParagraph"/>
        <w:numPr>
          <w:ilvl w:val="0"/>
          <w:numId w:val="35"/>
        </w:numPr>
        <w:rPr>
          <w:color w:val="000000" w:themeColor="text1"/>
          <w:sz w:val="24"/>
          <w:szCs w:val="24"/>
        </w:rPr>
      </w:pPr>
      <w:r w:rsidRPr="008068FD">
        <w:rPr>
          <w:color w:val="000000" w:themeColor="text1"/>
          <w:sz w:val="24"/>
          <w:szCs w:val="24"/>
        </w:rPr>
        <w:t>Must start with letter or an underscore.</w:t>
      </w:r>
    </w:p>
    <w:p w14:paraId="7A3812C1" w14:textId="252B2650" w:rsidR="00743AC0" w:rsidRDefault="00743AC0" w:rsidP="008068FD">
      <w:pPr>
        <w:pStyle w:val="ListParagraph"/>
        <w:numPr>
          <w:ilvl w:val="0"/>
          <w:numId w:val="35"/>
        </w:numPr>
        <w:rPr>
          <w:color w:val="000000" w:themeColor="text1"/>
          <w:sz w:val="24"/>
          <w:szCs w:val="24"/>
        </w:rPr>
      </w:pPr>
      <w:r w:rsidRPr="008068FD">
        <w:rPr>
          <w:color w:val="000000" w:themeColor="text1"/>
          <w:sz w:val="24"/>
          <w:szCs w:val="24"/>
        </w:rPr>
        <w:t>Cannot start with digits.</w:t>
      </w:r>
    </w:p>
    <w:p w14:paraId="4B32DFA9" w14:textId="783D226C" w:rsidR="00743AC0" w:rsidRDefault="00743AC0" w:rsidP="008068FD">
      <w:pPr>
        <w:pStyle w:val="ListParagraph"/>
        <w:numPr>
          <w:ilvl w:val="0"/>
          <w:numId w:val="35"/>
        </w:numPr>
        <w:rPr>
          <w:color w:val="000000" w:themeColor="text1"/>
          <w:sz w:val="24"/>
          <w:szCs w:val="24"/>
        </w:rPr>
      </w:pPr>
      <w:r w:rsidRPr="008068FD">
        <w:rPr>
          <w:color w:val="000000" w:themeColor="text1"/>
          <w:sz w:val="24"/>
          <w:szCs w:val="24"/>
        </w:rPr>
        <w:t>It is a case sensitive.</w:t>
      </w:r>
    </w:p>
    <w:p w14:paraId="3AE30B91" w14:textId="1839A59C" w:rsidR="008068FD" w:rsidRDefault="008068FD" w:rsidP="008068FD">
      <w:pPr>
        <w:pStyle w:val="ListParagraph"/>
        <w:numPr>
          <w:ilvl w:val="0"/>
          <w:numId w:val="35"/>
        </w:numPr>
        <w:rPr>
          <w:color w:val="000000" w:themeColor="text1"/>
          <w:sz w:val="24"/>
          <w:szCs w:val="24"/>
        </w:rPr>
      </w:pPr>
      <w:r w:rsidRPr="008068FD">
        <w:rPr>
          <w:color w:val="000000" w:themeColor="text1"/>
          <w:sz w:val="24"/>
          <w:szCs w:val="24"/>
        </w:rPr>
        <w:t>I should be meaningful and descriptive to improve code readability</w:t>
      </w:r>
    </w:p>
    <w:p w14:paraId="73F7D87F" w14:textId="77777777" w:rsidR="008068FD" w:rsidRDefault="008068FD" w:rsidP="008068FD">
      <w:pPr>
        <w:rPr>
          <w:color w:val="000000" w:themeColor="text1"/>
          <w:sz w:val="24"/>
          <w:szCs w:val="24"/>
        </w:rPr>
      </w:pPr>
    </w:p>
    <w:p w14:paraId="2D10EE29" w14:textId="6D92222B" w:rsidR="008068FD" w:rsidRDefault="008068FD" w:rsidP="008068FD">
      <w:pPr>
        <w:rPr>
          <w:color w:val="FFC000"/>
          <w:sz w:val="24"/>
          <w:szCs w:val="24"/>
        </w:rPr>
      </w:pPr>
      <w:r w:rsidRPr="008068FD">
        <w:rPr>
          <w:color w:val="FFC000"/>
          <w:sz w:val="24"/>
          <w:szCs w:val="24"/>
        </w:rPr>
        <w:t>Example of valid identifiers:</w:t>
      </w:r>
    </w:p>
    <w:p w14:paraId="0319619F" w14:textId="77777777" w:rsidR="008068FD" w:rsidRDefault="008068FD" w:rsidP="008068FD">
      <w:pPr>
        <w:rPr>
          <w:color w:val="FFC000"/>
          <w:sz w:val="24"/>
          <w:szCs w:val="24"/>
        </w:rPr>
      </w:pPr>
    </w:p>
    <w:p w14:paraId="740583ED" w14:textId="4E2AC5E3" w:rsidR="008068FD" w:rsidRDefault="008068FD" w:rsidP="008068FD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my_variable, name, _age, calculate_total, and Class1.</w:t>
      </w:r>
    </w:p>
    <w:p w14:paraId="6B90A51F" w14:textId="77777777" w:rsidR="008068FD" w:rsidRDefault="008068FD" w:rsidP="008068FD">
      <w:pPr>
        <w:rPr>
          <w:color w:val="000000" w:themeColor="text1"/>
          <w:sz w:val="24"/>
          <w:szCs w:val="24"/>
        </w:rPr>
      </w:pPr>
    </w:p>
    <w:p w14:paraId="641E1661" w14:textId="6DF2814E" w:rsidR="008068FD" w:rsidRDefault="008068FD" w:rsidP="008068FD">
      <w:pPr>
        <w:rPr>
          <w:color w:val="FFC000"/>
          <w:sz w:val="24"/>
          <w:szCs w:val="24"/>
        </w:rPr>
      </w:pPr>
      <w:r w:rsidRPr="008068FD">
        <w:rPr>
          <w:color w:val="FFC000"/>
          <w:sz w:val="24"/>
          <w:szCs w:val="24"/>
        </w:rPr>
        <w:t>Example of invalid identifiers:</w:t>
      </w:r>
    </w:p>
    <w:p w14:paraId="2FDE297D" w14:textId="77777777" w:rsidR="008068FD" w:rsidRDefault="008068FD" w:rsidP="008068FD">
      <w:pPr>
        <w:rPr>
          <w:color w:val="FFC000"/>
          <w:sz w:val="24"/>
          <w:szCs w:val="24"/>
        </w:rPr>
      </w:pPr>
    </w:p>
    <w:p w14:paraId="54CB6D28" w14:textId="67A9ACC2" w:rsidR="008068FD" w:rsidRPr="008068FD" w:rsidRDefault="008068FD" w:rsidP="008068FD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1st_variable (starts with digit), my_</w:t>
      </w:r>
      <w:proofErr w:type="gramStart"/>
      <w:r>
        <w:rPr>
          <w:color w:val="000000" w:themeColor="text1"/>
          <w:sz w:val="24"/>
          <w:szCs w:val="24"/>
        </w:rPr>
        <w:t>variable( contains</w:t>
      </w:r>
      <w:proofErr w:type="gramEnd"/>
      <w:r>
        <w:rPr>
          <w:color w:val="000000" w:themeColor="text1"/>
          <w:sz w:val="24"/>
          <w:szCs w:val="24"/>
        </w:rPr>
        <w:t xml:space="preserve"> a hyphen), and class (is a Python keyword).</w:t>
      </w:r>
    </w:p>
    <w:p w14:paraId="6168CEDB" w14:textId="77777777" w:rsidR="008068FD" w:rsidRDefault="008068FD" w:rsidP="008068FD">
      <w:pPr>
        <w:rPr>
          <w:color w:val="000000" w:themeColor="text1"/>
          <w:sz w:val="24"/>
          <w:szCs w:val="24"/>
        </w:rPr>
      </w:pPr>
    </w:p>
    <w:p w14:paraId="512CC3F0" w14:textId="77777777" w:rsidR="008068FD" w:rsidRPr="008068FD" w:rsidRDefault="008068FD" w:rsidP="008068FD">
      <w:pPr>
        <w:rPr>
          <w:color w:val="000000" w:themeColor="text1"/>
          <w:sz w:val="24"/>
          <w:szCs w:val="24"/>
        </w:rPr>
      </w:pPr>
    </w:p>
    <w:p w14:paraId="0047DF58" w14:textId="77777777" w:rsidR="008068FD" w:rsidRDefault="008068FD">
      <w:pPr>
        <w:rPr>
          <w:color w:val="000000" w:themeColor="text1"/>
          <w:sz w:val="24"/>
          <w:szCs w:val="24"/>
        </w:rPr>
      </w:pPr>
    </w:p>
    <w:p w14:paraId="745F740D" w14:textId="77777777" w:rsidR="008068FD" w:rsidRDefault="008068FD">
      <w:pPr>
        <w:rPr>
          <w:color w:val="000000" w:themeColor="text1"/>
          <w:sz w:val="24"/>
          <w:szCs w:val="24"/>
        </w:rPr>
      </w:pPr>
    </w:p>
    <w:p w14:paraId="084634B2" w14:textId="77777777" w:rsidR="008068FD" w:rsidRPr="00743AC0" w:rsidRDefault="008068FD">
      <w:pPr>
        <w:rPr>
          <w:color w:val="000000" w:themeColor="text1"/>
          <w:sz w:val="24"/>
          <w:szCs w:val="24"/>
        </w:rPr>
      </w:pPr>
    </w:p>
    <w:sectPr w:rsidR="008068FD" w:rsidRPr="00743A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6F128CC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AA0AA1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C6928A4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75ACA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17AC73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D4E1D3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80C027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F5E5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A7202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4CE3B8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B515D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081A78F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0B2F3CA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15C5697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1F815BD7"/>
    <w:multiLevelType w:val="multilevel"/>
    <w:tmpl w:val="216A2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B16124"/>
    <w:multiLevelType w:val="hybridMultilevel"/>
    <w:tmpl w:val="FD2068D8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3761A22"/>
    <w:multiLevelType w:val="hybridMultilevel"/>
    <w:tmpl w:val="96F0E2EE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7A362C3"/>
    <w:multiLevelType w:val="hybridMultilevel"/>
    <w:tmpl w:val="3BDE3C2A"/>
    <w:lvl w:ilvl="0" w:tplc="40090003">
      <w:start w:val="1"/>
      <w:numFmt w:val="bullet"/>
      <w:lvlText w:val="o"/>
      <w:lvlJc w:val="left"/>
      <w:pPr>
        <w:ind w:left="77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18" w15:restartNumberingAfterBreak="0">
    <w:nsid w:val="298929E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2EDE304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0" w15:restartNumberingAfterBreak="0">
    <w:nsid w:val="3AEB0273"/>
    <w:multiLevelType w:val="multilevel"/>
    <w:tmpl w:val="526206A0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1" w15:restartNumberingAfterBreak="0">
    <w:nsid w:val="3C1536C9"/>
    <w:multiLevelType w:val="hybridMultilevel"/>
    <w:tmpl w:val="E3E8CD0A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3F8503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484C4F29"/>
    <w:multiLevelType w:val="multilevel"/>
    <w:tmpl w:val="D8061F64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4" w15:restartNumberingAfterBreak="0">
    <w:nsid w:val="4A7C4CA6"/>
    <w:multiLevelType w:val="hybridMultilevel"/>
    <w:tmpl w:val="80F602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B8F5F5D"/>
    <w:multiLevelType w:val="multilevel"/>
    <w:tmpl w:val="787A742C"/>
    <w:lvl w:ilvl="0">
      <w:start w:val="1"/>
      <w:numFmt w:val="bullet"/>
      <w:lvlText w:val=""/>
      <w:lvlJc w:val="left"/>
      <w:pPr>
        <w:tabs>
          <w:tab w:val="num" w:pos="785"/>
        </w:tabs>
        <w:ind w:left="785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505"/>
        </w:tabs>
        <w:ind w:left="1505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225"/>
        </w:tabs>
        <w:ind w:left="2225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945"/>
        </w:tabs>
        <w:ind w:left="2945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65"/>
        </w:tabs>
        <w:ind w:left="3665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85"/>
        </w:tabs>
        <w:ind w:left="4385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105"/>
        </w:tabs>
        <w:ind w:left="5105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825"/>
        </w:tabs>
        <w:ind w:left="5825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545"/>
        </w:tabs>
        <w:ind w:left="6545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9350CFB"/>
    <w:multiLevelType w:val="multilevel"/>
    <w:tmpl w:val="9DF09F08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7" w15:restartNumberingAfterBreak="0">
    <w:nsid w:val="5DEC6B47"/>
    <w:multiLevelType w:val="multilevel"/>
    <w:tmpl w:val="604E1C0A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8" w15:restartNumberingAfterBreak="0">
    <w:nsid w:val="6604013B"/>
    <w:multiLevelType w:val="hybridMultilevel"/>
    <w:tmpl w:val="BEF2D538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97E4E1E"/>
    <w:multiLevelType w:val="hybridMultilevel"/>
    <w:tmpl w:val="4A3C4B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E9514D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1" w15:restartNumberingAfterBreak="0">
    <w:nsid w:val="7D8C2C6D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 w16cid:durableId="1903101449">
    <w:abstractNumId w:val="26"/>
  </w:num>
  <w:num w:numId="2" w16cid:durableId="653528539">
    <w:abstractNumId w:val="12"/>
  </w:num>
  <w:num w:numId="3" w16cid:durableId="1083722094">
    <w:abstractNumId w:val="10"/>
  </w:num>
  <w:num w:numId="4" w16cid:durableId="460222600">
    <w:abstractNumId w:val="30"/>
  </w:num>
  <w:num w:numId="5" w16cid:durableId="2113820606">
    <w:abstractNumId w:val="13"/>
  </w:num>
  <w:num w:numId="6" w16cid:durableId="684595906">
    <w:abstractNumId w:val="20"/>
  </w:num>
  <w:num w:numId="7" w16cid:durableId="1070419660">
    <w:abstractNumId w:val="23"/>
  </w:num>
  <w:num w:numId="8" w16cid:durableId="1517580005">
    <w:abstractNumId w:val="9"/>
  </w:num>
  <w:num w:numId="9" w16cid:durableId="191846793">
    <w:abstractNumId w:val="7"/>
  </w:num>
  <w:num w:numId="10" w16cid:durableId="919871708">
    <w:abstractNumId w:val="6"/>
  </w:num>
  <w:num w:numId="11" w16cid:durableId="659768964">
    <w:abstractNumId w:val="5"/>
  </w:num>
  <w:num w:numId="12" w16cid:durableId="581763873">
    <w:abstractNumId w:val="4"/>
  </w:num>
  <w:num w:numId="13" w16cid:durableId="1220632066">
    <w:abstractNumId w:val="8"/>
  </w:num>
  <w:num w:numId="14" w16cid:durableId="1157576149">
    <w:abstractNumId w:val="3"/>
  </w:num>
  <w:num w:numId="15" w16cid:durableId="872882257">
    <w:abstractNumId w:val="2"/>
  </w:num>
  <w:num w:numId="16" w16cid:durableId="540677947">
    <w:abstractNumId w:val="1"/>
  </w:num>
  <w:num w:numId="17" w16cid:durableId="58022176">
    <w:abstractNumId w:val="0"/>
  </w:num>
  <w:num w:numId="18" w16cid:durableId="68238977">
    <w:abstractNumId w:val="18"/>
  </w:num>
  <w:num w:numId="19" w16cid:durableId="765612152">
    <w:abstractNumId w:val="19"/>
  </w:num>
  <w:num w:numId="20" w16cid:durableId="190534590">
    <w:abstractNumId w:val="27"/>
  </w:num>
  <w:num w:numId="21" w16cid:durableId="1380782864">
    <w:abstractNumId w:val="22"/>
  </w:num>
  <w:num w:numId="22" w16cid:durableId="1778403737">
    <w:abstractNumId w:val="11"/>
  </w:num>
  <w:num w:numId="23" w16cid:durableId="1732969008">
    <w:abstractNumId w:val="31"/>
  </w:num>
  <w:num w:numId="24" w16cid:durableId="1134952610">
    <w:abstractNumId w:val="29"/>
  </w:num>
  <w:num w:numId="25" w16cid:durableId="398283523">
    <w:abstractNumId w:val="25"/>
    <w:lvlOverride w:ilvl="0">
      <w:startOverride w:val="1"/>
    </w:lvlOverride>
  </w:num>
  <w:num w:numId="26" w16cid:durableId="1445418383">
    <w:abstractNumId w:val="25"/>
    <w:lvlOverride w:ilvl="0">
      <w:startOverride w:val="2"/>
    </w:lvlOverride>
  </w:num>
  <w:num w:numId="27" w16cid:durableId="1939676336">
    <w:abstractNumId w:val="25"/>
    <w:lvlOverride w:ilvl="0">
      <w:startOverride w:val="3"/>
    </w:lvlOverride>
  </w:num>
  <w:num w:numId="28" w16cid:durableId="462622674">
    <w:abstractNumId w:val="25"/>
    <w:lvlOverride w:ilvl="0">
      <w:startOverride w:val="4"/>
    </w:lvlOverride>
  </w:num>
  <w:num w:numId="29" w16cid:durableId="1502239243">
    <w:abstractNumId w:val="16"/>
  </w:num>
  <w:num w:numId="30" w16cid:durableId="447822275">
    <w:abstractNumId w:val="21"/>
  </w:num>
  <w:num w:numId="31" w16cid:durableId="1687363075">
    <w:abstractNumId w:val="15"/>
  </w:num>
  <w:num w:numId="32" w16cid:durableId="594022700">
    <w:abstractNumId w:val="28"/>
  </w:num>
  <w:num w:numId="33" w16cid:durableId="58016153">
    <w:abstractNumId w:val="14"/>
  </w:num>
  <w:num w:numId="34" w16cid:durableId="2106031246">
    <w:abstractNumId w:val="17"/>
  </w:num>
  <w:num w:numId="35" w16cid:durableId="74205307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7748"/>
    <w:rsid w:val="00194D0A"/>
    <w:rsid w:val="00347631"/>
    <w:rsid w:val="00477748"/>
    <w:rsid w:val="00576282"/>
    <w:rsid w:val="006136E9"/>
    <w:rsid w:val="00645252"/>
    <w:rsid w:val="006D3D74"/>
    <w:rsid w:val="00743AC0"/>
    <w:rsid w:val="008068FD"/>
    <w:rsid w:val="0083569A"/>
    <w:rsid w:val="00A203AA"/>
    <w:rsid w:val="00A9204E"/>
    <w:rsid w:val="00AD3A66"/>
    <w:rsid w:val="00E2142E"/>
    <w:rsid w:val="00F272C0"/>
    <w:rsid w:val="00FE29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36D3FB"/>
  <w15:chartTrackingRefBased/>
  <w15:docId w15:val="{7C51F262-223A-402C-A307-1C88BE16B3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569A"/>
  </w:style>
  <w:style w:type="paragraph" w:styleId="Heading1">
    <w:name w:val="heading 1"/>
    <w:basedOn w:val="Normal"/>
    <w:next w:val="Normal"/>
    <w:link w:val="Heading1Char"/>
    <w:uiPriority w:val="9"/>
    <w:qFormat/>
    <w:rsid w:val="006D3D7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3D7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D3D7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D3D7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D3D74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F4E79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6D3D74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6D3D74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6D3D74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6D3D74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6D3D7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customStyle="1" w:styleId="Heading5Char">
    <w:name w:val="Heading 5 Char"/>
    <w:basedOn w:val="DefaultParagraphFont"/>
    <w:link w:val="Heading5"/>
    <w:uiPriority w:val="9"/>
    <w:rsid w:val="006D3D74"/>
    <w:rPr>
      <w:rFonts w:asciiTheme="majorHAnsi" w:eastAsiaTheme="majorEastAsia" w:hAnsiTheme="majorHAnsi" w:cstheme="majorBidi"/>
      <w:color w:val="1F4E79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rsid w:val="00645252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sid w:val="00645252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645252"/>
    <w:rPr>
      <w:i/>
      <w:iCs/>
      <w:color w:val="1F4E79" w:themeColor="accent1" w:themeShade="80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5252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ind w:left="864" w:right="864"/>
      <w:jc w:val="center"/>
    </w:pPr>
    <w:rPr>
      <w:i/>
      <w:iCs/>
      <w:color w:val="1F4E79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5252"/>
    <w:rPr>
      <w:i/>
      <w:iCs/>
      <w:color w:val="1F4E79" w:themeColor="accent1" w:themeShade="80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645252"/>
    <w:rPr>
      <w:b/>
      <w:bCs/>
      <w:caps w:val="0"/>
      <w:smallCaps/>
      <w:color w:val="1F4E79" w:themeColor="accent1" w:themeShade="80"/>
      <w:spacing w:val="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character" w:styleId="Hyperlink">
    <w:name w:val="Hyperlink"/>
    <w:basedOn w:val="DefaultParagraphFont"/>
    <w:uiPriority w:val="99"/>
    <w:unhideWhenUsed/>
    <w:rsid w:val="00645252"/>
    <w:rPr>
      <w:color w:val="1F4E79" w:themeColor="accent1" w:themeShade="80"/>
      <w:u w:val="single"/>
    </w:rPr>
  </w:style>
  <w:style w:type="character" w:styleId="FollowedHyperlink">
    <w:name w:val="FollowedHyperlink"/>
    <w:basedOn w:val="DefaultParagraphFont"/>
    <w:uiPriority w:val="99"/>
    <w:unhideWhenUsed/>
    <w:rPr>
      <w:color w:val="954F72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645252"/>
    <w:pPr>
      <w:spacing w:after="200"/>
    </w:pPr>
    <w:rPr>
      <w:i/>
      <w:iCs/>
      <w:color w:val="44546A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45252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5252"/>
    <w:rPr>
      <w:rFonts w:ascii="Segoe UI" w:hAnsi="Segoe UI" w:cs="Segoe UI"/>
      <w:szCs w:val="18"/>
    </w:rPr>
  </w:style>
  <w:style w:type="paragraph" w:styleId="BlockText">
    <w:name w:val="Block Text"/>
    <w:basedOn w:val="Normal"/>
    <w:uiPriority w:val="99"/>
    <w:semiHidden/>
    <w:unhideWhenUsed/>
    <w:rsid w:val="00645252"/>
    <w:pPr>
      <w:pBdr>
        <w:top w:val="single" w:sz="2" w:space="10" w:color="5B9BD5" w:themeColor="accent1" w:shadow="1" w:frame="1"/>
        <w:left w:val="single" w:sz="2" w:space="10" w:color="5B9BD5" w:themeColor="accent1" w:shadow="1" w:frame="1"/>
        <w:bottom w:val="single" w:sz="2" w:space="10" w:color="5B9BD5" w:themeColor="accent1" w:shadow="1" w:frame="1"/>
        <w:right w:val="single" w:sz="2" w:space="10" w:color="5B9BD5" w:themeColor="accent1" w:shadow="1" w:frame="1"/>
      </w:pBdr>
      <w:ind w:left="1152" w:right="1152"/>
    </w:pPr>
    <w:rPr>
      <w:rFonts w:eastAsiaTheme="minorEastAsia"/>
      <w:i/>
      <w:iCs/>
      <w:color w:val="1F4E79" w:themeColor="accent1" w:themeShade="80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645252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645252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645252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645252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645252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45252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45252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4525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45252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645252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645252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45252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45252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645252"/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45252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45252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45252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45252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64525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645252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645252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645252"/>
    <w:rPr>
      <w:rFonts w:ascii="Consolas" w:hAnsi="Consolas"/>
      <w:szCs w:val="21"/>
    </w:rPr>
  </w:style>
  <w:style w:type="character" w:styleId="PlaceholderText">
    <w:name w:val="Placeholder Text"/>
    <w:basedOn w:val="DefaultParagraphFont"/>
    <w:uiPriority w:val="99"/>
    <w:semiHidden/>
    <w:rsid w:val="00645252"/>
    <w:rPr>
      <w:color w:val="3B3838" w:themeColor="background2" w:themeShade="40"/>
    </w:rPr>
  </w:style>
  <w:style w:type="paragraph" w:styleId="Header">
    <w:name w:val="header"/>
    <w:basedOn w:val="Normal"/>
    <w:link w:val="HeaderChar"/>
    <w:uiPriority w:val="99"/>
    <w:semiHidden/>
    <w:unhideWhenUsed/>
    <w:rsid w:val="006D3D74"/>
  </w:style>
  <w:style w:type="character" w:customStyle="1" w:styleId="HeaderChar">
    <w:name w:val="Header Char"/>
    <w:basedOn w:val="DefaultParagraphFont"/>
    <w:link w:val="Header"/>
    <w:uiPriority w:val="99"/>
    <w:semiHidden/>
    <w:rsid w:val="006D3D74"/>
  </w:style>
  <w:style w:type="paragraph" w:styleId="Footer">
    <w:name w:val="footer"/>
    <w:basedOn w:val="Normal"/>
    <w:link w:val="FooterChar"/>
    <w:uiPriority w:val="99"/>
    <w:semiHidden/>
    <w:unhideWhenUsed/>
    <w:rsid w:val="006D3D74"/>
  </w:style>
  <w:style w:type="character" w:customStyle="1" w:styleId="FooterChar">
    <w:name w:val="Footer Char"/>
    <w:basedOn w:val="DefaultParagraphFont"/>
    <w:link w:val="Footer"/>
    <w:uiPriority w:val="99"/>
    <w:semiHidden/>
    <w:rsid w:val="006D3D74"/>
  </w:style>
  <w:style w:type="paragraph" w:styleId="TOC9">
    <w:name w:val="toc 9"/>
    <w:basedOn w:val="Normal"/>
    <w:next w:val="Normal"/>
    <w:autoRedefine/>
    <w:uiPriority w:val="39"/>
    <w:semiHidden/>
    <w:unhideWhenUsed/>
    <w:rsid w:val="0083569A"/>
    <w:pPr>
      <w:spacing w:after="120"/>
      <w:ind w:left="1757"/>
    </w:pPr>
  </w:style>
  <w:style w:type="paragraph" w:styleId="NormalWeb">
    <w:name w:val="Normal (Web)"/>
    <w:basedOn w:val="Normal"/>
    <w:uiPriority w:val="99"/>
    <w:semiHidden/>
    <w:unhideWhenUsed/>
    <w:rsid w:val="00477748"/>
    <w:rPr>
      <w:rFonts w:ascii="Times New Roman" w:hAnsi="Times New Roman" w:cs="Times New Roman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477748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unhideWhenUsed/>
    <w:qFormat/>
    <w:rsid w:val="00A203AA"/>
    <w:pPr>
      <w:ind w:left="720"/>
      <w:contextualSpacing/>
    </w:pPr>
  </w:style>
  <w:style w:type="paragraph" w:styleId="NoSpacing">
    <w:name w:val="No Spacing"/>
    <w:uiPriority w:val="1"/>
    <w:qFormat/>
    <w:rsid w:val="00E2142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973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07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46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28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52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28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55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61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92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74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85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reethikaReddy\AppData\Local\Microsoft\Office\16.0\DTS\en-IN%7b115EB248-DA3A-4EE8-843B-DA6ABCA6B861%7d\%7b586DC40C-F838-4E8E-AD66-CE96C49212CC%7dtf02786999_win32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ocLastLocAttemptVersionTypeLookup xmlns="4873beb7-5857-4685-be1f-d57550cc96cc" xsi:nil="true"/>
    <MarketSpecific xmlns="4873beb7-5857-4685-be1f-d57550cc96cc">false</MarketSpecific>
    <ApprovalStatus xmlns="4873beb7-5857-4685-be1f-d57550cc96cc">InProgress</ApprovalStatus>
    <LocComments xmlns="4873beb7-5857-4685-be1f-d57550cc96cc" xsi:nil="true"/>
    <DirectSourceMarket xmlns="4873beb7-5857-4685-be1f-d57550cc96cc" xsi:nil="true"/>
    <LocPublishedLinkedAssetsLookup xmlns="4873beb7-5857-4685-be1f-d57550cc96cc" xsi:nil="true"/>
    <ThumbnailAssetId xmlns="4873beb7-5857-4685-be1f-d57550cc96cc" xsi:nil="true"/>
    <PrimaryImageGen xmlns="4873beb7-5857-4685-be1f-d57550cc96cc">true</PrimaryImageGen>
    <LegacyData xmlns="4873beb7-5857-4685-be1f-d57550cc96cc" xsi:nil="true"/>
    <LocNewPublishedVersionLookup xmlns="4873beb7-5857-4685-be1f-d57550cc96cc" xsi:nil="true"/>
    <NumericId xmlns="4873beb7-5857-4685-be1f-d57550cc96cc">102787001</NumericId>
    <TPFriendlyName xmlns="4873beb7-5857-4685-be1f-d57550cc96cc" xsi:nil="true"/>
    <LocOverallPublishStatusLookup xmlns="4873beb7-5857-4685-be1f-d57550cc96cc" xsi:nil="true"/>
    <LocRecommendedHandoff xmlns="4873beb7-5857-4685-be1f-d57550cc96cc" xsi:nil="true"/>
    <BlockPublish xmlns="4873beb7-5857-4685-be1f-d57550cc96cc">false</BlockPublish>
    <BusinessGroup xmlns="4873beb7-5857-4685-be1f-d57550cc96cc" xsi:nil="true"/>
    <OpenTemplate xmlns="4873beb7-5857-4685-be1f-d57550cc96cc">true</OpenTemplate>
    <SourceTitle xmlns="4873beb7-5857-4685-be1f-d57550cc96cc" xsi:nil="true"/>
    <LocOverallLocStatusLookup xmlns="4873beb7-5857-4685-be1f-d57550cc96cc" xsi:nil="true"/>
    <APEditor xmlns="4873beb7-5857-4685-be1f-d57550cc96cc">
      <UserInfo>
        <DisplayName/>
        <AccountId xsi:nil="true"/>
        <AccountType/>
      </UserInfo>
    </APEditor>
    <UALocComments xmlns="4873beb7-5857-4685-be1f-d57550cc96cc" xsi:nil="true"/>
    <IntlLangReviewDate xmlns="4873beb7-5857-4685-be1f-d57550cc96cc" xsi:nil="true"/>
    <PublishStatusLookup xmlns="4873beb7-5857-4685-be1f-d57550cc96cc">
      <Value>1343188</Value>
    </PublishStatusLookup>
    <ParentAssetId xmlns="4873beb7-5857-4685-be1f-d57550cc96cc" xsi:nil="true"/>
    <FeatureTagsTaxHTField0 xmlns="4873beb7-5857-4685-be1f-d57550cc96cc">
      <Terms xmlns="http://schemas.microsoft.com/office/infopath/2007/PartnerControls"/>
    </FeatureTagsTaxHTField0>
    <MachineTranslated xmlns="4873beb7-5857-4685-be1f-d57550cc96cc">false</MachineTranslated>
    <Providers xmlns="4873beb7-5857-4685-be1f-d57550cc96cc" xsi:nil="true"/>
    <OriginalSourceMarket xmlns="4873beb7-5857-4685-be1f-d57550cc96cc" xsi:nil="true"/>
    <APDescription xmlns="4873beb7-5857-4685-be1f-d57550cc96cc" xsi:nil="true"/>
    <ContentItem xmlns="4873beb7-5857-4685-be1f-d57550cc96cc" xsi:nil="true"/>
    <ClipArtFilename xmlns="4873beb7-5857-4685-be1f-d57550cc96cc" xsi:nil="true"/>
    <TPInstallLocation xmlns="4873beb7-5857-4685-be1f-d57550cc96cc" xsi:nil="true"/>
    <TimesCloned xmlns="4873beb7-5857-4685-be1f-d57550cc96cc" xsi:nil="true"/>
    <PublishTargets xmlns="4873beb7-5857-4685-be1f-d57550cc96cc">OfficeOnlineVNext</PublishTargets>
    <AcquiredFrom xmlns="4873beb7-5857-4685-be1f-d57550cc96cc">Internal MS</AcquiredFrom>
    <AssetStart xmlns="4873beb7-5857-4685-be1f-d57550cc96cc">2011-11-23T17:29:00+00:00</AssetStart>
    <FriendlyTitle xmlns="4873beb7-5857-4685-be1f-d57550cc96cc" xsi:nil="true"/>
    <Provider xmlns="4873beb7-5857-4685-be1f-d57550cc96cc" xsi:nil="true"/>
    <LastHandOff xmlns="4873beb7-5857-4685-be1f-d57550cc96cc" xsi:nil="true"/>
    <TPClientViewer xmlns="4873beb7-5857-4685-be1f-d57550cc96cc" xsi:nil="true"/>
    <TemplateStatus xmlns="4873beb7-5857-4685-be1f-d57550cc96cc">Complete</TemplateStatus>
    <Downloads xmlns="4873beb7-5857-4685-be1f-d57550cc96cc">0</Downloads>
    <OOCacheId xmlns="4873beb7-5857-4685-be1f-d57550cc96cc" xsi:nil="true"/>
    <IsDeleted xmlns="4873beb7-5857-4685-be1f-d57550cc96cc">false</IsDeleted>
    <LocPublishedDependentAssetsLookup xmlns="4873beb7-5857-4685-be1f-d57550cc96cc" xsi:nil="true"/>
    <AssetExpire xmlns="4873beb7-5857-4685-be1f-d57550cc96cc">2029-05-12T07:00:00+00:00</AssetExpire>
    <CSXSubmissionMarket xmlns="4873beb7-5857-4685-be1f-d57550cc96cc" xsi:nil="true"/>
    <DSATActionTaken xmlns="4873beb7-5857-4685-be1f-d57550cc96cc" xsi:nil="true"/>
    <SubmitterId xmlns="4873beb7-5857-4685-be1f-d57550cc96cc" xsi:nil="true"/>
    <EditorialTags xmlns="4873beb7-5857-4685-be1f-d57550cc96cc" xsi:nil="true"/>
    <TPExecutable xmlns="4873beb7-5857-4685-be1f-d57550cc96cc" xsi:nil="true"/>
    <CSXSubmissionDate xmlns="4873beb7-5857-4685-be1f-d57550cc96cc" xsi:nil="true"/>
    <CSXUpdate xmlns="4873beb7-5857-4685-be1f-d57550cc96cc">false</CSXUpdate>
    <AssetType xmlns="4873beb7-5857-4685-be1f-d57550cc96cc">TP</AssetType>
    <ApprovalLog xmlns="4873beb7-5857-4685-be1f-d57550cc96cc" xsi:nil="true"/>
    <BugNumber xmlns="4873beb7-5857-4685-be1f-d57550cc96cc" xsi:nil="true"/>
    <OriginAsset xmlns="4873beb7-5857-4685-be1f-d57550cc96cc" xsi:nil="true"/>
    <TPComponent xmlns="4873beb7-5857-4685-be1f-d57550cc96cc" xsi:nil="true"/>
    <Milestone xmlns="4873beb7-5857-4685-be1f-d57550cc96cc" xsi:nil="true"/>
    <RecommendationsModifier xmlns="4873beb7-5857-4685-be1f-d57550cc96cc" xsi:nil="true"/>
    <AssetId xmlns="4873beb7-5857-4685-be1f-d57550cc96cc">TP102787001</AssetId>
    <PolicheckWords xmlns="4873beb7-5857-4685-be1f-d57550cc96cc" xsi:nil="true"/>
    <TPLaunchHelpLink xmlns="4873beb7-5857-4685-be1f-d57550cc96cc" xsi:nil="true"/>
    <IntlLocPriority xmlns="4873beb7-5857-4685-be1f-d57550cc96cc" xsi:nil="true"/>
    <TPApplication xmlns="4873beb7-5857-4685-be1f-d57550cc96cc" xsi:nil="true"/>
    <IntlLangReviewer xmlns="4873beb7-5857-4685-be1f-d57550cc96cc" xsi:nil="true"/>
    <HandoffToMSDN xmlns="4873beb7-5857-4685-be1f-d57550cc96cc" xsi:nil="true"/>
    <PlannedPubDate xmlns="4873beb7-5857-4685-be1f-d57550cc96cc" xsi:nil="true"/>
    <CrawlForDependencies xmlns="4873beb7-5857-4685-be1f-d57550cc96cc">false</CrawlForDependencies>
    <LocLastLocAttemptVersionLookup xmlns="4873beb7-5857-4685-be1f-d57550cc96cc">693888</LocLastLocAttemptVersionLookup>
    <LocProcessedForHandoffsLookup xmlns="4873beb7-5857-4685-be1f-d57550cc96cc" xsi:nil="true"/>
    <TrustLevel xmlns="4873beb7-5857-4685-be1f-d57550cc96cc">1 Microsoft Managed Content</TrustLevel>
    <CampaignTagsTaxHTField0 xmlns="4873beb7-5857-4685-be1f-d57550cc96cc">
      <Terms xmlns="http://schemas.microsoft.com/office/infopath/2007/PartnerControls"/>
    </CampaignTagsTaxHTField0>
    <TPNamespace xmlns="4873beb7-5857-4685-be1f-d57550cc96cc" xsi:nil="true"/>
    <LocOverallPreviewStatusLookup xmlns="4873beb7-5857-4685-be1f-d57550cc96cc" xsi:nil="true"/>
    <TaxCatchAll xmlns="4873beb7-5857-4685-be1f-d57550cc96cc"/>
    <IsSearchable xmlns="4873beb7-5857-4685-be1f-d57550cc96cc">false</IsSearchable>
    <TemplateTemplateType xmlns="4873beb7-5857-4685-be1f-d57550cc96cc">Word Document Template</TemplateTemplateType>
    <Markets xmlns="4873beb7-5857-4685-be1f-d57550cc96cc"/>
    <IntlLangReview xmlns="4873beb7-5857-4685-be1f-d57550cc96cc" xsi:nil="true"/>
    <UAProjectedTotalWords xmlns="4873beb7-5857-4685-be1f-d57550cc96cc" xsi:nil="true"/>
    <OutputCachingOn xmlns="4873beb7-5857-4685-be1f-d57550cc96cc">false</OutputCachingOn>
    <AverageRating xmlns="4873beb7-5857-4685-be1f-d57550cc96cc" xsi:nil="true"/>
    <LocMarketGroupTiers2 xmlns="4873beb7-5857-4685-be1f-d57550cc96cc" xsi:nil="true"/>
    <APAuthor xmlns="4873beb7-5857-4685-be1f-d57550cc96cc">
      <UserInfo>
        <DisplayName>REDMOND\v-namall</DisplayName>
        <AccountId>978</AccountId>
        <AccountType/>
      </UserInfo>
    </APAuthor>
    <TPCommandLine xmlns="4873beb7-5857-4685-be1f-d57550cc96cc" xsi:nil="true"/>
    <LocManualTestRequired xmlns="4873beb7-5857-4685-be1f-d57550cc96cc">false</LocManualTestRequired>
    <TPAppVersion xmlns="4873beb7-5857-4685-be1f-d57550cc96cc" xsi:nil="true"/>
    <EditorialStatus xmlns="4873beb7-5857-4685-be1f-d57550cc96cc">Complete</EditorialStatus>
    <LocProcessedForMarketsLookup xmlns="4873beb7-5857-4685-be1f-d57550cc96cc" xsi:nil="true"/>
    <LastModifiedDateTime xmlns="4873beb7-5857-4685-be1f-d57550cc96cc" xsi:nil="true"/>
    <TPLaunchHelpLinkType xmlns="4873beb7-5857-4685-be1f-d57550cc96cc">Template</TPLaunchHelpLinkType>
    <ScenarioTagsTaxHTField0 xmlns="4873beb7-5857-4685-be1f-d57550cc96cc">
      <Terms xmlns="http://schemas.microsoft.com/office/infopath/2007/PartnerControls"/>
    </ScenarioTagsTaxHTField0>
    <OriginalRelease xmlns="4873beb7-5857-4685-be1f-d57550cc96cc">14</OriginalRelease>
    <LocalizationTagsTaxHTField0 xmlns="4873beb7-5857-4685-be1f-d57550cc96cc">
      <Terms xmlns="http://schemas.microsoft.com/office/infopath/2007/PartnerControls"/>
    </LocalizationTagsTaxHTField0>
    <Manager xmlns="4873beb7-5857-4685-be1f-d57550cc96cc" xsi:nil="true"/>
    <UALocRecommendation xmlns="4873beb7-5857-4685-be1f-d57550cc96cc">Localize</UALocRecommendation>
    <LocOverallHandbackStatusLookup xmlns="4873beb7-5857-4685-be1f-d57550cc96cc" xsi:nil="true"/>
    <ArtSampleDocs xmlns="4873beb7-5857-4685-be1f-d57550cc96cc" xsi:nil="true"/>
    <UACurrentWords xmlns="4873beb7-5857-4685-be1f-d57550cc96cc" xsi:nil="true"/>
    <ShowIn xmlns="4873beb7-5857-4685-be1f-d57550cc96cc">Show everywhere</ShowIn>
    <CSXHash xmlns="4873beb7-5857-4685-be1f-d57550cc96cc" xsi:nil="true"/>
    <VoteCount xmlns="4873beb7-5857-4685-be1f-d57550cc96cc" xsi:nil="true"/>
    <InternalTagsTaxHTField0 xmlns="4873beb7-5857-4685-be1f-d57550cc96cc">
      <Terms xmlns="http://schemas.microsoft.com/office/infopath/2007/PartnerControls"/>
    </InternalTagsTaxHTField0>
    <UANotes xmlns="4873beb7-5857-4685-be1f-d57550cc96cc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FBDB1CC-CEFB-4E46-8174-1F0AA0D30B24}">
  <ds:schemaRefs>
    <ds:schemaRef ds:uri="http://schemas.microsoft.com/office/2006/metadata/properties"/>
    <ds:schemaRef ds:uri="http://schemas.microsoft.com/office/infopath/2007/PartnerControls"/>
    <ds:schemaRef ds:uri="4873beb7-5857-4685-be1f-d57550cc96cc"/>
  </ds:schemaRefs>
</ds:datastoreItem>
</file>

<file path=customXml/itemProps2.xml><?xml version="1.0" encoding="utf-8"?>
<ds:datastoreItem xmlns:ds="http://schemas.openxmlformats.org/officeDocument/2006/customXml" ds:itemID="{C01C3C56-10DB-49F7-B061-44D8728D078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B3A7E92-E05A-4924-9E8A-9F6659E5855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73beb7-5857-4685-be1f-d57550cc9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{586DC40C-F838-4E8E-AD66-CE96C49212CC}tf02786999_win32</Template>
  <TotalTime>7</TotalTime>
  <Pages>2</Pages>
  <Words>358</Words>
  <Characters>2047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Gopichand y</cp:lastModifiedBy>
  <cp:revision>4</cp:revision>
  <dcterms:created xsi:type="dcterms:W3CDTF">2024-09-19T11:10:00Z</dcterms:created>
  <dcterms:modified xsi:type="dcterms:W3CDTF">2024-09-23T04:56:00Z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ternalTags">
    <vt:lpwstr/>
  </property>
  <property fmtid="{D5CDD505-2E9C-101B-9397-08002B2CF9AE}" pid="3" name="ContentTypeId">
    <vt:lpwstr>0x0101006EDDDB5EE6D98C44930B742096920B300400F5B6D36B3EF94B4E9A635CDF2A18F5B8</vt:lpwstr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CampaignTags">
    <vt:lpwstr/>
  </property>
  <property fmtid="{D5CDD505-2E9C-101B-9397-08002B2CF9AE}" pid="7" name="ScenarioTags">
    <vt:lpwstr/>
  </property>
</Properties>
</file>